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Default Extension="jp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 w16sdtfl">
  <w:body>
    <w:tbl>
      <w:tblPr>
        <w:tblW w:w="11368" w:type="dxa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345"/>
        <w:gridCol w:w="7047"/>
      </w:tblGrid>
      <w:tr w:rsidR="006B04A0" w:rsidTr="48DE00CD" w14:paraId="47D77DD1" w14:textId="77777777">
        <w:trPr>
          <w:trHeight w:val="2016"/>
        </w:trPr>
        <w:tc>
          <w:tcPr>
            <w:tcW w:w="3976" w:type="dxa"/>
            <w:gridSpan w:val="2"/>
            <w:vMerge w:val="restart"/>
            <w:tcMar>
              <w:left w:w="0" w:type="dxa"/>
              <w:right w:w="115" w:type="dxa"/>
            </w:tcMar>
          </w:tcPr>
          <w:p w:rsidR="006B04A0" w:rsidP="006B04A0" w:rsidRDefault="006B04A0" w14:paraId="5B467A5E" w14:textId="41A4AC8D">
            <w:pPr>
              <w:pStyle w:val="Title"/>
              <w:spacing w:line="240" w:lineRule="auto"/>
            </w:pPr>
            <w:r w:rsidR="60BA0930">
              <w:drawing>
                <wp:inline wp14:editId="58B05C81" wp14:anchorId="15CD42BA">
                  <wp:extent cx="2447925" cy="2447925"/>
                  <wp:effectExtent l="0" t="0" r="0" b="0"/>
                  <wp:docPr id="8646328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64632859" name="Picture 864632859"/>
                          <pic:cNvPicPr/>
                        </pic:nvPicPr>
                        <pic:blipFill>
                          <a:blip xmlns:r="http://schemas.openxmlformats.org/officeDocument/2006/relationships" r:embed="rId11599059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" w:type="dxa"/>
            <w:vMerge w:val="restart"/>
            <w:tcBorders>
              <w:bottom w:val="nil"/>
            </w:tcBorders>
            <w:tcMar/>
          </w:tcPr>
          <w:p w:rsidR="006B04A0" w:rsidP="00017EF4" w:rsidRDefault="006B04A0" w14:paraId="6AC90C37" w14:textId="167265A9">
            <w:pPr>
              <w:pStyle w:val="Title"/>
            </w:pPr>
          </w:p>
          <w:p w:rsidR="006B04A0" w:rsidP="48DE00CD" w:rsidRDefault="006B04A0" w14:paraId="1C744827" w14:textId="1FD9CA3D">
            <w:pPr>
              <w:pStyle w:val="Normal"/>
            </w:pPr>
          </w:p>
          <w:p w:rsidR="006B04A0" w:rsidP="48DE00CD" w:rsidRDefault="006B04A0" w14:paraId="39D159BE" w14:textId="74633BA4">
            <w:pPr>
              <w:pStyle w:val="Normal"/>
            </w:pPr>
          </w:p>
        </w:tc>
        <w:tc>
          <w:tcPr>
            <w:tcW w:w="7047" w:type="dxa"/>
            <w:tcBorders>
              <w:bottom w:val="nil"/>
            </w:tcBorders>
            <w:tcMar>
              <w:left w:w="0" w:type="dxa"/>
            </w:tcMar>
            <w:vAlign w:val="bottom"/>
          </w:tcPr>
          <w:p w:rsidR="006B04A0" w:rsidP="00C66995" w:rsidRDefault="006B04A0" w14:paraId="2F6C8F96" w14:textId="77777777">
            <w:pPr>
              <w:pStyle w:val="Title"/>
            </w:pPr>
          </w:p>
          <w:p w:rsidRPr="003D577F" w:rsidR="006B04A0" w:rsidP="48DE00CD" w:rsidRDefault="006B04A0" w14:paraId="23AB5B19" w14:textId="3CC4E5B1">
            <w:pPr>
              <w:pStyle w:val="Title"/>
              <w:suppressLineNumbers w:val="0"/>
              <w:bidi w:val="0"/>
              <w:spacing w:before="0" w:beforeAutospacing="off" w:after="0" w:afterAutospacing="off" w:line="800" w:lineRule="exact"/>
              <w:ind w:left="0" w:right="0"/>
              <w:jc w:val="left"/>
              <w:rPr>
                <w:sz w:val="56"/>
                <w:szCs w:val="56"/>
              </w:rPr>
            </w:pPr>
            <w:r w:rsidRPr="48DE00CD" w:rsidR="619ED5B9">
              <w:rPr>
                <w:sz w:val="72"/>
                <w:szCs w:val="72"/>
              </w:rPr>
              <w:t xml:space="preserve">MOHAMMED ahmed </w:t>
            </w:r>
            <w:r w:rsidRPr="48DE00CD" w:rsidR="619ED5B9">
              <w:rPr>
                <w:sz w:val="72"/>
                <w:szCs w:val="72"/>
              </w:rPr>
              <w:t>GHAnAM</w:t>
            </w:r>
          </w:p>
          <w:p w:rsidRPr="003D577F" w:rsidR="006B04A0" w:rsidP="48DE00CD" w:rsidRDefault="006B04A0" w14:paraId="72CD44DB" w14:textId="4F5BA799">
            <w:pPr>
              <w:pStyle w:val="Normal"/>
              <w:bidi w:val="0"/>
            </w:pPr>
          </w:p>
        </w:tc>
      </w:tr>
      <w:tr w:rsidR="006B04A0" w:rsidTr="48DE00CD" w14:paraId="1FF121D2" w14:textId="77777777">
        <w:trPr>
          <w:trHeight w:val="747"/>
        </w:trPr>
        <w:tc>
          <w:tcPr>
            <w:tcW w:w="3976" w:type="dxa"/>
            <w:gridSpan w:val="2"/>
            <w:vMerge/>
            <w:tcMar/>
          </w:tcPr>
          <w:p w:rsidRPr="00DF1F47" w:rsidR="006B04A0" w:rsidP="003D577F" w:rsidRDefault="006B04A0" w14:paraId="4E259170" w14:textId="77777777">
            <w:pPr>
              <w:rPr>
                <w:szCs w:val="18"/>
              </w:rPr>
            </w:pPr>
          </w:p>
        </w:tc>
        <w:tc>
          <w:tcPr>
            <w:tcW w:w="345" w:type="dxa"/>
            <w:vMerge/>
            <w:tcMar/>
          </w:tcPr>
          <w:p w:rsidRPr="00DF1F47" w:rsidR="006B04A0" w:rsidP="003D577F" w:rsidRDefault="006B04A0" w14:paraId="124964CF" w14:textId="77777777">
            <w:pPr>
              <w:rPr>
                <w:szCs w:val="18"/>
              </w:rPr>
            </w:pPr>
          </w:p>
        </w:tc>
        <w:tc>
          <w:tcPr>
            <w:tcW w:w="7047" w:type="dxa"/>
            <w:tcMar>
              <w:left w:w="0" w:type="dxa"/>
              <w:bottom w:w="0" w:type="dxa"/>
            </w:tcMar>
          </w:tcPr>
          <w:p w:rsidRPr="00C669AE" w:rsidR="006B04A0" w:rsidP="00F41FA9" w:rsidRDefault="006B04A0" w14:paraId="24AD1AFD" w14:textId="103833B6">
            <w:pPr>
              <w:pStyle w:val="JobTitle"/>
            </w:pPr>
            <w:r w:rsidR="619ED5B9">
              <w:rPr/>
              <w:t>Backend</w:t>
            </w:r>
            <w:r w:rsidR="619ED5B9">
              <w:rPr/>
              <w:t>-Developer</w:t>
            </w:r>
          </w:p>
        </w:tc>
      </w:tr>
      <w:tr w:rsidRPr="00E8269A" w:rsidR="00BB29E4" w:rsidTr="48DE00CD" w14:paraId="4CF4A365" w14:textId="77777777">
        <w:trPr>
          <w:trHeight w:val="1440"/>
        </w:trPr>
        <w:tc>
          <w:tcPr>
            <w:tcW w:w="3687" w:type="dxa"/>
            <w:tcBorders>
              <w:top w:val="single" w:color="auto" w:sz="4" w:space="0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:rsidRPr="00C669AE" w:rsidR="00BB29E4" w:rsidP="0038460C" w:rsidRDefault="00BB29E4" w14:paraId="00AB3AD4" w14:textId="77777777">
            <w:pPr>
              <w:pStyle w:val="Heading1"/>
            </w:pPr>
            <w:r w:rsidRPr="005315D9">
              <w:t>contact</w:t>
            </w:r>
            <w:r w:rsidRPr="00C669AE">
              <w:t xml:space="preserve"> </w:t>
            </w:r>
          </w:p>
          <w:p w:rsidRPr="00C669AE" w:rsidR="00BB29E4" w:rsidP="00C669AE" w:rsidRDefault="00BB29E4" w14:paraId="43FC79B5" w14:textId="13BA5C9E">
            <w:pPr>
              <w:pStyle w:val="Lists"/>
            </w:pPr>
            <w:r w:rsidR="48D97D0E">
              <w:rPr/>
              <w:t>+20 (11) 01023681</w:t>
            </w:r>
          </w:p>
          <w:p w:rsidRPr="00C669AE" w:rsidR="00BB29E4" w:rsidP="00C669AE" w:rsidRDefault="00B606A2" w14:paraId="47D5F26A" w14:textId="7AFF96DA">
            <w:pPr>
              <w:pStyle w:val="Lists"/>
            </w:pPr>
            <w:r w:rsidR="48D97D0E">
              <w:rPr/>
              <w:t>midoghanam@hotmail.com</w:t>
            </w:r>
            <w:r w:rsidR="42CDFCCA">
              <w:rPr/>
              <w:t xml:space="preserve"> </w:t>
            </w:r>
          </w:p>
          <w:p w:rsidR="00B606A2" w:rsidP="0038460C" w:rsidRDefault="00B606A2" w14:paraId="2319FEDB" w14:textId="77777777">
            <w:pPr>
              <w:pStyle w:val="Subtitle"/>
            </w:pPr>
            <w:r w:rsidRPr="002E7EE0">
              <w:t>LANGUAGES</w:t>
            </w:r>
          </w:p>
          <w:p w:rsidRPr="00C669AE" w:rsidR="00B606A2" w:rsidP="00C669AE" w:rsidRDefault="00B606A2" w14:paraId="3752E842" w14:textId="7BA07CF0">
            <w:pPr>
              <w:pStyle w:val="Lists"/>
            </w:pPr>
            <w:r w:rsidR="42CDFCCA">
              <w:rPr/>
              <w:t>English</w:t>
            </w:r>
            <w:r w:rsidR="5900D044">
              <w:rPr/>
              <w:t xml:space="preserve"> (Professionally</w:t>
            </w:r>
            <w:r w:rsidR="423E2C8D">
              <w:rPr/>
              <w:t xml:space="preserve"> fluent</w:t>
            </w:r>
            <w:r w:rsidR="5900D044">
              <w:rPr/>
              <w:t>)</w:t>
            </w:r>
          </w:p>
          <w:p w:rsidR="5900D044" w:rsidP="48DE00CD" w:rsidRDefault="5900D044" w14:paraId="42BEBABF" w14:textId="567926F2">
            <w:pPr>
              <w:pStyle w:val="Lists"/>
              <w:suppressLineNumbers w:val="0"/>
              <w:bidi w:val="0"/>
              <w:spacing w:before="0" w:beforeAutospacing="off" w:after="240" w:afterAutospacing="off" w:line="259" w:lineRule="auto"/>
              <w:ind w:left="0" w:right="0"/>
              <w:jc w:val="left"/>
            </w:pPr>
            <w:r w:rsidR="5900D044">
              <w:rPr/>
              <w:t>Arabic (Native)</w:t>
            </w:r>
          </w:p>
          <w:p w:rsidR="00B606A2" w:rsidP="0038460C" w:rsidRDefault="00B606A2" w14:paraId="0DB7ED4D" w14:textId="77777777">
            <w:pPr>
              <w:pStyle w:val="Subtitle"/>
            </w:pPr>
            <w:r w:rsidR="42CDFCCA">
              <w:rPr/>
              <w:t>SKILLS</w:t>
            </w:r>
          </w:p>
          <w:p w:rsidR="2215E517" w:rsidP="48DE00CD" w:rsidRDefault="2215E517" w14:paraId="3AA3D056" w14:textId="08E7B42C">
            <w:pPr>
              <w:pStyle w:val="Normal"/>
            </w:pPr>
            <w:r w:rsidR="2215E517">
              <w:rPr/>
              <w:t xml:space="preserve">Python (Advanced) </w:t>
            </w:r>
          </w:p>
          <w:p w:rsidR="2215E517" w:rsidP="48DE00CD" w:rsidRDefault="2215E517" w14:paraId="6A43AF72" w14:textId="2B938CEF">
            <w:pPr>
              <w:pStyle w:val="Normal"/>
            </w:pPr>
            <w:r w:rsidR="2215E517">
              <w:rPr/>
              <w:t xml:space="preserve">Django / Django REST Framework </w:t>
            </w:r>
          </w:p>
          <w:p w:rsidR="2215E517" w:rsidP="48DE00CD" w:rsidRDefault="2215E517" w14:paraId="79375D2F" w14:textId="42330E00">
            <w:pPr>
              <w:pStyle w:val="Normal"/>
            </w:pPr>
            <w:r w:rsidR="2215E517">
              <w:rPr/>
              <w:t xml:space="preserve">RESTful API Design </w:t>
            </w:r>
          </w:p>
          <w:p w:rsidR="2215E517" w:rsidP="48DE00CD" w:rsidRDefault="2215E517" w14:paraId="479C29C0" w14:textId="2F5505B3">
            <w:pPr>
              <w:pStyle w:val="Normal"/>
            </w:pPr>
            <w:r w:rsidR="2215E517">
              <w:rPr/>
              <w:t>PostgreSQL / SQLite3</w:t>
            </w:r>
          </w:p>
          <w:p w:rsidR="2215E517" w:rsidP="48DE00CD" w:rsidRDefault="2215E517" w14:paraId="7A9CE2E7" w14:textId="2D5FAAEE">
            <w:pPr>
              <w:pStyle w:val="Normal"/>
            </w:pPr>
            <w:r w:rsidR="2215E517">
              <w:rPr/>
              <w:t xml:space="preserve">ORM (Django ORM) </w:t>
            </w:r>
          </w:p>
          <w:p w:rsidR="2215E517" w:rsidP="48DE00CD" w:rsidRDefault="2215E517" w14:paraId="368BB29C" w14:textId="6399A37D">
            <w:pPr>
              <w:pStyle w:val="Normal"/>
            </w:pPr>
            <w:r w:rsidR="2215E517">
              <w:rPr/>
              <w:t xml:space="preserve">Authentication (JWT, Session-based basics) </w:t>
            </w:r>
          </w:p>
          <w:p w:rsidR="2215E517" w:rsidP="48DE00CD" w:rsidRDefault="2215E517" w14:paraId="39B4E1EE" w14:textId="763F6CDF">
            <w:pPr>
              <w:pStyle w:val="Normal"/>
            </w:pPr>
            <w:r w:rsidR="2215E517">
              <w:rPr/>
              <w:t xml:space="preserve">Git &amp; GitHub </w:t>
            </w:r>
          </w:p>
          <w:p w:rsidR="2215E517" w:rsidP="48DE00CD" w:rsidRDefault="2215E517" w14:paraId="1157B1FB" w14:textId="1EE8FAEB">
            <w:pPr>
              <w:pStyle w:val="Normal"/>
            </w:pPr>
            <w:r w:rsidR="2215E517">
              <w:rPr/>
              <w:t xml:space="preserve">API Integration </w:t>
            </w:r>
          </w:p>
          <w:p w:rsidR="2215E517" w:rsidP="48DE00CD" w:rsidRDefault="2215E517" w14:paraId="74F50BC0" w14:textId="476E62B8">
            <w:pPr>
              <w:pStyle w:val="Normal"/>
            </w:pPr>
            <w:r w:rsidR="2215E517">
              <w:rPr/>
              <w:t>Telegram Bot Development</w:t>
            </w:r>
          </w:p>
          <w:p w:rsidR="00B606A2" w:rsidP="0038460C" w:rsidRDefault="00B606A2" w14:paraId="344B1A5A" w14:textId="77777777">
            <w:pPr>
              <w:pStyle w:val="Subtitle"/>
            </w:pPr>
            <w:r>
              <w:t>INTERESTS</w:t>
            </w:r>
          </w:p>
          <w:p w:rsidRPr="00C669AE" w:rsidR="00B606A2" w:rsidP="48DE00CD" w:rsidRDefault="00B606A2" w14:paraId="730A2DBB" w14:textId="495D2A5C">
            <w:pPr>
              <w:pStyle w:val="Lists"/>
              <w:ind w:left="0"/>
            </w:pPr>
            <w:r w:rsidR="416ACE69">
              <w:rPr/>
              <w:t>Cybersecurity</w:t>
            </w:r>
          </w:p>
          <w:p w:rsidRPr="00C669AE" w:rsidR="00B606A2" w:rsidP="48DE00CD" w:rsidRDefault="00B606A2" w14:paraId="403EB248" w14:textId="10F576EF">
            <w:pPr>
              <w:pStyle w:val="Lists"/>
              <w:ind w:left="0"/>
            </w:pPr>
            <w:r w:rsidR="416ACE69">
              <w:rPr/>
              <w:t>Mobile Development (Flutter)</w:t>
            </w:r>
          </w:p>
        </w:tc>
        <w:tc>
          <w:tcPr>
            <w:tcW w:w="2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tcMar/>
          </w:tcPr>
          <w:p w:rsidRPr="00C669AE" w:rsidR="00BB29E4" w:rsidP="00C669AE" w:rsidRDefault="00BB29E4" w14:paraId="404A47DA" w14:textId="77777777"/>
        </w:tc>
        <w:tc>
          <w:tcPr>
            <w:tcW w:w="345" w:type="dxa"/>
            <w:tcBorders>
              <w:top w:val="single" w:color="auto" w:sz="4" w:space="0"/>
              <w:left w:val="single" w:color="auto" w:sz="4" w:space="0"/>
              <w:bottom w:val="nil"/>
            </w:tcBorders>
            <w:tcMar/>
          </w:tcPr>
          <w:p w:rsidRPr="00C669AE" w:rsidR="00BB29E4" w:rsidP="00C669AE" w:rsidRDefault="00BB29E4" w14:paraId="7CB34BE9" w14:textId="77777777"/>
        </w:tc>
        <w:tc>
          <w:tcPr>
            <w:tcW w:w="7047" w:type="dxa"/>
            <w:tcBorders>
              <w:top w:val="single" w:color="auto" w:sz="4" w:space="0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:rsidRPr="00C669AE" w:rsidR="00BB29E4" w:rsidP="0038460C" w:rsidRDefault="0001752C" w14:paraId="0574220F" w14:textId="77777777">
            <w:pPr>
              <w:pStyle w:val="Heading1"/>
            </w:pPr>
            <w:r w:rsidR="675B73E6">
              <w:rPr/>
              <w:t>Profile</w:t>
            </w:r>
          </w:p>
          <w:p w:rsidR="65536502" w:rsidP="48DE00CD" w:rsidRDefault="65536502" w14:paraId="0CAFB611" w14:textId="2682F943">
            <w:pPr>
              <w:pStyle w:val="Normal"/>
            </w:pPr>
            <w:r w:rsidRPr="48DE00CD" w:rsidR="65536502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 xml:space="preserve">I am a Back-end Developer </w:t>
            </w:r>
            <w:bookmarkStart w:name="_Int_Y8lchCG0" w:id="1563056179"/>
            <w:r w:rsidRPr="48DE00CD" w:rsidR="65536502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>specialized</w:t>
            </w:r>
            <w:bookmarkEnd w:id="1563056179"/>
            <w:r w:rsidRPr="48DE00CD" w:rsidR="65536502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 xml:space="preserve"> in Python, Django, and REST APIs, with strong experience in building scalable web applications and backend systems. I have worked on multiple projects involving APIs, database management, automation, and Telegram bot development. I am passionate about problem-solving, system architecture, and learning advanced technologies related to networking and communication systems. I consistently focus on writing clean, efficient, and maintainable code while delivering reliable and high-quality solutions.</w:t>
            </w:r>
          </w:p>
          <w:p w:rsidRPr="00C669AE" w:rsidR="005735C2" w:rsidP="00C669AE" w:rsidRDefault="005735C2" w14:paraId="0A3D7880" w14:textId="77777777">
            <w:pPr>
              <w:pStyle w:val="Subtitle"/>
            </w:pPr>
            <w:r w:rsidR="6924B738">
              <w:rPr/>
              <w:t>EDUCATION HISTORY</w:t>
            </w:r>
          </w:p>
          <w:p w:rsidRPr="00C669AE" w:rsidR="005735C2" w:rsidP="48DE00CD" w:rsidRDefault="005735C2" w14:paraId="50A59600" w14:textId="303EB098">
            <w:pPr>
              <w:pStyle w:val="Normal"/>
              <w:spacing w:before="240" w:beforeAutospacing="off" w:after="240" w:afterAutospacing="off"/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</w:pPr>
            <w:r w:rsidRPr="48DE00CD" w:rsidR="314F44B0">
              <w:rPr>
                <w:rFonts w:ascii="Dotum" w:hAnsi="Dotum" w:eastAsia="Dotum" w:cs="Dotum"/>
                <w:b w:val="1"/>
                <w:bCs w:val="1"/>
                <w:noProof w:val="0"/>
                <w:sz w:val="20"/>
                <w:szCs w:val="20"/>
                <w:lang w:val="en-US"/>
              </w:rPr>
              <w:t xml:space="preserve">Secondary Education (High School) </w:t>
            </w:r>
            <w:r>
              <w:br/>
            </w:r>
            <w:r w:rsidRPr="48DE00CD" w:rsidR="314F44B0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 xml:space="preserve"> Currently studying in the Science Mathematics track, with a strong focus on Mathematics, Physics, and Computer Science fundamentals.</w:t>
            </w:r>
            <w:r>
              <w:br/>
            </w:r>
            <w:r>
              <w:br/>
            </w:r>
            <w:r w:rsidRPr="48DE00CD" w:rsidR="3E0DFD76">
              <w:rPr>
                <w:rFonts w:ascii="Dotum" w:hAnsi="Dotum" w:eastAsia="Dotum" w:cs="Dotum"/>
                <w:b w:val="1"/>
                <w:bCs w:val="1"/>
                <w:noProof w:val="0"/>
                <w:sz w:val="20"/>
                <w:szCs w:val="20"/>
                <w:lang w:val="en-US"/>
              </w:rPr>
              <w:t>Self-Learning &amp; Technical Development</w:t>
            </w:r>
            <w:r>
              <w:br/>
            </w:r>
            <w:r w:rsidRPr="48DE00CD" w:rsidR="3E0DFD76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 xml:space="preserve"> Alongside formal education, I have independently studied and practiced software development, specializing in:</w:t>
            </w:r>
          </w:p>
          <w:p w:rsidRPr="00C669AE" w:rsidR="005735C2" w:rsidP="48DE00CD" w:rsidRDefault="005735C2" w14:paraId="69F0CC6F" w14:textId="3F7E7B9E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</w:pPr>
            <w:r w:rsidRPr="48DE00CD" w:rsidR="3E0DFD76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 xml:space="preserve">Python programming </w:t>
            </w:r>
          </w:p>
          <w:p w:rsidRPr="00C669AE" w:rsidR="005735C2" w:rsidP="48DE00CD" w:rsidRDefault="005735C2" w14:paraId="3780A74C" w14:textId="4A2D4ECE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</w:pPr>
            <w:r w:rsidRPr="48DE00CD" w:rsidR="3E0DFD76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 xml:space="preserve">Django &amp; Django REST Framework </w:t>
            </w:r>
          </w:p>
          <w:p w:rsidRPr="00C669AE" w:rsidR="005735C2" w:rsidP="48DE00CD" w:rsidRDefault="005735C2" w14:paraId="141DE8CC" w14:textId="64115845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</w:pPr>
            <w:r w:rsidRPr="48DE00CD" w:rsidR="3E0DFD76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 xml:space="preserve">Backend system design </w:t>
            </w:r>
          </w:p>
          <w:p w:rsidRPr="00C669AE" w:rsidR="005735C2" w:rsidP="48DE00CD" w:rsidRDefault="005735C2" w14:paraId="190B29CE" w14:textId="1E25D426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</w:pPr>
            <w:r w:rsidRPr="48DE00CD" w:rsidR="3E0DFD76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 xml:space="preserve">Database management (SQL/SQLite) </w:t>
            </w:r>
          </w:p>
          <w:p w:rsidRPr="00C669AE" w:rsidR="005735C2" w:rsidP="48DE00CD" w:rsidRDefault="005735C2" w14:paraId="1DC090B7" w14:textId="1FED6C02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</w:pPr>
            <w:r w:rsidRPr="48DE00CD" w:rsidR="3E0DFD76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 xml:space="preserve">API development and integration </w:t>
            </w:r>
          </w:p>
          <w:p w:rsidRPr="00C669AE" w:rsidR="005735C2" w:rsidP="48DE00CD" w:rsidRDefault="005735C2" w14:paraId="7425AAF8" w14:textId="7211B924">
            <w:pPr>
              <w:pStyle w:val="ListParagraph"/>
              <w:numPr>
                <w:ilvl w:val="0"/>
                <w:numId w:val="17"/>
              </w:numPr>
              <w:spacing w:before="0" w:beforeAutospacing="off" w:after="0" w:afterAutospacing="off"/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</w:pPr>
            <w:r w:rsidRPr="48DE00CD" w:rsidR="3E0DFD76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 xml:space="preserve">Telegram bot development </w:t>
            </w:r>
          </w:p>
          <w:p w:rsidRPr="00C669AE" w:rsidR="005735C2" w:rsidP="48DE00CD" w:rsidRDefault="005735C2" w14:paraId="533EF2AE" w14:textId="6C601592">
            <w:pPr>
              <w:numPr>
                <w:ilvl w:val="0"/>
                <w:numId w:val="0"/>
              </w:numPr>
              <w:spacing w:before="0" w:beforeAutospacing="off" w:after="240" w:afterAutospacing="off" w:line="259" w:lineRule="auto"/>
              <w:ind w:left="0" w:right="0"/>
              <w:jc w:val="left"/>
            </w:pPr>
            <w:r w:rsidRPr="48DE00CD" w:rsidR="3E0DFD76">
              <w:rPr>
                <w:rFonts w:ascii="Dotum" w:hAnsi="Dotum" w:eastAsia="Dotum" w:cs="Dotum"/>
                <w:noProof w:val="0"/>
                <w:sz w:val="20"/>
                <w:szCs w:val="20"/>
                <w:lang w:val="en-US"/>
              </w:rPr>
              <w:t>I continuously enhance my skills through hands-on projects and real-world application development, focusing on building scalable and efficient backend systems.</w:t>
            </w:r>
          </w:p>
          <w:p w:rsidRPr="00C669AE" w:rsidR="005735C2" w:rsidP="48DE00CD" w:rsidRDefault="005735C2" w14:paraId="51310555" w14:textId="43397175">
            <w:pPr>
              <w:pStyle w:val="Subtitle"/>
            </w:pPr>
          </w:p>
          <w:p w:rsidRPr="00C669AE" w:rsidR="005735C2" w:rsidP="48DE00CD" w:rsidRDefault="005735C2" w14:paraId="5DD095A5" w14:textId="6D38B131">
            <w:pPr>
              <w:pStyle w:val="Subtitle"/>
            </w:pPr>
          </w:p>
          <w:p w:rsidRPr="00C669AE" w:rsidR="005735C2" w:rsidP="48DE00CD" w:rsidRDefault="005735C2" w14:paraId="7D849FBB" w14:textId="0EF9E9EE">
            <w:pPr>
              <w:pStyle w:val="Subtitle"/>
            </w:pPr>
          </w:p>
          <w:p w:rsidRPr="00C669AE" w:rsidR="005735C2" w:rsidP="48DE00CD" w:rsidRDefault="005735C2" w14:paraId="70033B6C" w14:textId="6CE5F3DA">
            <w:pPr>
              <w:pStyle w:val="Subtitle"/>
            </w:pPr>
          </w:p>
          <w:p w:rsidRPr="00C669AE" w:rsidR="005735C2" w:rsidP="48DE00CD" w:rsidRDefault="005735C2" w14:paraId="6E58058A" w14:textId="5B09E26C">
            <w:pPr>
              <w:pStyle w:val="Subtitle"/>
            </w:pPr>
            <w:r w:rsidR="6924B738">
              <w:rPr/>
              <w:t>WORK EXPERIENCE</w:t>
            </w:r>
          </w:p>
          <w:p w:rsidRPr="00C669AE" w:rsidR="005735C2" w:rsidP="48DE00CD" w:rsidRDefault="005735C2" w14:paraId="4FCB2D3F" w14:textId="76CEC902">
            <w:pPr>
              <w:pStyle w:val="BulletPoints"/>
              <w:numPr>
                <w:ilvl w:val="0"/>
                <w:numId w:val="0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1E950BDE">
              <w:rPr>
                <w:b w:val="1"/>
                <w:bCs w:val="1"/>
                <w:noProof w:val="0"/>
                <w:sz w:val="36"/>
                <w:szCs w:val="36"/>
                <w:lang w:val="en-US"/>
              </w:rPr>
              <w:t>Backend Developer (InnoSoft)</w:t>
            </w:r>
          </w:p>
          <w:p w:rsidRPr="00C669AE" w:rsidR="005735C2" w:rsidP="48DE00CD" w:rsidRDefault="005735C2" w14:paraId="140E84E4" w14:textId="556B7EBC">
            <w:pPr>
              <w:pStyle w:val="BulletPoints"/>
              <w:numPr>
                <w:ilvl w:val="0"/>
                <w:numId w:val="0"/>
              </w:numPr>
              <w:spacing w:before="240" w:beforeAutospacing="off" w:after="240" w:afterAutospacing="off"/>
              <w:rPr>
                <w:b w:val="1"/>
                <w:bCs w:val="1"/>
                <w:noProof w:val="0"/>
                <w:lang w:val="en-US"/>
              </w:rPr>
            </w:pPr>
            <w:r w:rsidRPr="48DE00CD" w:rsidR="1E950BDE">
              <w:rPr>
                <w:b w:val="1"/>
                <w:bCs w:val="1"/>
                <w:noProof w:val="0"/>
                <w:lang w:val="en-US"/>
              </w:rPr>
              <w:t>2024 – Present</w:t>
            </w:r>
          </w:p>
          <w:p w:rsidRPr="00C669AE" w:rsidR="005735C2" w:rsidP="48DE00CD" w:rsidRDefault="005735C2" w14:paraId="6A4AFCD4" w14:textId="0F312166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1E950BDE">
              <w:rPr>
                <w:noProof w:val="0"/>
                <w:lang w:val="en-US"/>
              </w:rPr>
              <w:t xml:space="preserve">Developed and maintained backend systems using Django and Django REST Framework for scalable RESTful APIs and production systems. </w:t>
            </w:r>
          </w:p>
          <w:p w:rsidRPr="00C669AE" w:rsidR="005735C2" w:rsidP="48DE00CD" w:rsidRDefault="005735C2" w14:paraId="6EE8DA69" w14:textId="40E1C0D0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1E950BDE">
              <w:rPr>
                <w:noProof w:val="0"/>
                <w:lang w:val="en-US"/>
              </w:rPr>
              <w:t xml:space="preserve">Contributed to the development of a Point of Sale (POS) system and other internal business applications, focusing on backend architecture and API design. </w:t>
            </w:r>
          </w:p>
          <w:p w:rsidRPr="00C669AE" w:rsidR="005735C2" w:rsidP="48DE00CD" w:rsidRDefault="005735C2" w14:paraId="7925328E" w14:textId="679CB9E5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1E950BDE">
              <w:rPr>
                <w:noProof w:val="0"/>
                <w:lang w:val="en-US"/>
              </w:rPr>
              <w:t xml:space="preserve">Designed and implemented RESTful APIs following best practices in authentication, authorization, and performance optimization. </w:t>
            </w:r>
          </w:p>
          <w:p w:rsidRPr="00C669AE" w:rsidR="005735C2" w:rsidP="48DE00CD" w:rsidRDefault="005735C2" w14:paraId="259F2926" w14:textId="71B50D27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1E950BDE">
              <w:rPr>
                <w:noProof w:val="0"/>
                <w:lang w:val="en-US"/>
              </w:rPr>
              <w:t>Worked with relational databases including PostgreSQL and SQLite using Django ORM for data modeling, query optimization, and data integrity.</w:t>
            </w:r>
          </w:p>
          <w:p w:rsidRPr="00C669AE" w:rsidR="005735C2" w:rsidP="48DE00CD" w:rsidRDefault="005735C2" w14:paraId="064FCBE5" w14:textId="2CA6EB08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1E950BDE">
              <w:rPr>
                <w:noProof w:val="0"/>
                <w:lang w:val="en-US"/>
              </w:rPr>
              <w:t xml:space="preserve">Integrated third-party APIs and external services to enable automation and system interoperability. </w:t>
            </w:r>
          </w:p>
          <w:p w:rsidRPr="00C669AE" w:rsidR="005735C2" w:rsidP="48DE00CD" w:rsidRDefault="005735C2" w14:paraId="13509436" w14:textId="1FC3B77D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1E950BDE">
              <w:rPr>
                <w:noProof w:val="0"/>
                <w:lang w:val="en-US"/>
              </w:rPr>
              <w:t xml:space="preserve">Developed Telegram bots using Python to automate workflows and improve user interaction. </w:t>
            </w:r>
          </w:p>
          <w:p w:rsidRPr="00C669AE" w:rsidR="005735C2" w:rsidP="48DE00CD" w:rsidRDefault="005735C2" w14:paraId="50C3B6E5" w14:textId="10D6D051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1E950BDE">
              <w:rPr>
                <w:noProof w:val="0"/>
                <w:lang w:val="en-US"/>
              </w:rPr>
              <w:t xml:space="preserve">Implemented authentication and security mechanisms using JWT and session-based authentication. </w:t>
            </w:r>
          </w:p>
          <w:p w:rsidRPr="00C669AE" w:rsidR="005735C2" w:rsidP="48DE00CD" w:rsidRDefault="005735C2" w14:paraId="3F99A7B4" w14:textId="386D7DD0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1E950BDE">
              <w:rPr>
                <w:noProof w:val="0"/>
                <w:lang w:val="en-US"/>
              </w:rPr>
              <w:t>Managed codebase using Git and GitHub following collaborative development workflows and version control best practices.</w:t>
            </w:r>
          </w:p>
          <w:p w:rsidRPr="00C669AE" w:rsidR="005735C2" w:rsidP="48DE00CD" w:rsidRDefault="005735C2" w14:paraId="7679AC1D" w14:textId="2BA336EE">
            <w:pPr>
              <w:pStyle w:val="BulletPoints"/>
              <w:numPr>
                <w:ilvl w:val="0"/>
                <w:numId w:val="0"/>
              </w:numPr>
              <w:spacing w:before="0" w:beforeAutospacing="off" w:after="0" w:afterAutospacing="off"/>
              <w:ind w:left="0"/>
              <w:rPr>
                <w:noProof w:val="0"/>
                <w:lang w:val="en-US"/>
              </w:rPr>
            </w:pPr>
          </w:p>
          <w:p w:rsidRPr="00C669AE" w:rsidR="005735C2" w:rsidP="48DE00CD" w:rsidRDefault="005735C2" w14:paraId="69231B29" w14:textId="626C6FDB">
            <w:pPr>
              <w:pStyle w:val="BulletPoints"/>
              <w:numPr>
                <w:ilvl w:val="0"/>
                <w:numId w:val="0"/>
              </w:numPr>
              <w:spacing w:before="0" w:beforeAutospacing="off" w:after="0" w:afterAutospacing="off"/>
              <w:ind w:left="0"/>
              <w:rPr>
                <w:noProof w:val="0"/>
                <w:lang w:val="en-US"/>
              </w:rPr>
            </w:pPr>
          </w:p>
          <w:p w:rsidRPr="00C669AE" w:rsidR="005735C2" w:rsidP="48DE00CD" w:rsidRDefault="005735C2" w14:paraId="780852F2" w14:textId="52E4780A">
            <w:pPr>
              <w:pStyle w:val="BulletPoints"/>
              <w:numPr>
                <w:ilvl w:val="0"/>
                <w:numId w:val="0"/>
              </w:numPr>
              <w:rPr>
                <w:b w:val="1"/>
                <w:bCs w:val="1"/>
                <w:noProof w:val="0"/>
                <w:sz w:val="18"/>
                <w:szCs w:val="18"/>
                <w:lang w:val="en-US"/>
              </w:rPr>
            </w:pPr>
            <w:r w:rsidRPr="48DE00CD" w:rsidR="6212F9C8">
              <w:rPr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Backend Developer (Freelance / Personal Projects) </w:t>
            </w:r>
          </w:p>
          <w:p w:rsidRPr="00C669AE" w:rsidR="005735C2" w:rsidP="48DE00CD" w:rsidRDefault="005735C2" w14:paraId="29B1554A" w14:textId="3FEF2510">
            <w:pPr>
              <w:pStyle w:val="BulletPoints"/>
              <w:numPr>
                <w:ilvl w:val="0"/>
                <w:numId w:val="0"/>
              </w:numPr>
              <w:rPr>
                <w:b w:val="1"/>
                <w:bCs w:val="1"/>
                <w:noProof w:val="0"/>
                <w:sz w:val="18"/>
                <w:szCs w:val="18"/>
                <w:lang w:val="en-US"/>
              </w:rPr>
            </w:pPr>
            <w:r w:rsidRPr="48DE00CD" w:rsidR="6212F9C8">
              <w:rPr>
                <w:b w:val="1"/>
                <w:bCs w:val="1"/>
                <w:noProof w:val="0"/>
                <w:sz w:val="22"/>
                <w:szCs w:val="22"/>
                <w:lang w:val="en-US"/>
              </w:rPr>
              <w:t>202</w:t>
            </w:r>
            <w:r w:rsidRPr="48DE00CD" w:rsidR="4746F3B6">
              <w:rPr>
                <w:b w:val="1"/>
                <w:bCs w:val="1"/>
                <w:noProof w:val="0"/>
                <w:sz w:val="22"/>
                <w:szCs w:val="22"/>
                <w:lang w:val="en-US"/>
              </w:rPr>
              <w:t>3</w:t>
            </w:r>
            <w:r w:rsidRPr="48DE00CD" w:rsidR="6212F9C8">
              <w:rPr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– Present</w:t>
            </w:r>
          </w:p>
          <w:p w:rsidRPr="00C669AE" w:rsidR="005735C2" w:rsidP="48DE00CD" w:rsidRDefault="005735C2" w14:paraId="442E87E0" w14:textId="18EF0C69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6212F9C8">
              <w:rPr>
                <w:noProof w:val="0"/>
                <w:lang w:val="en-US"/>
              </w:rPr>
              <w:t>Developed backend systems using Django and Django REST Framework for building RESTful APIs.</w:t>
            </w:r>
          </w:p>
          <w:p w:rsidRPr="00C669AE" w:rsidR="005735C2" w:rsidP="48DE00CD" w:rsidRDefault="005735C2" w14:paraId="7500CBCC" w14:textId="43CA4B70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6212F9C8">
              <w:rPr>
                <w:noProof w:val="0"/>
                <w:lang w:val="en-US"/>
              </w:rPr>
              <w:t>Designed and implemented RESTful APIs following best practices in authentication, authorization, and scalability.</w:t>
            </w:r>
          </w:p>
          <w:p w:rsidRPr="00C669AE" w:rsidR="005735C2" w:rsidP="48DE00CD" w:rsidRDefault="005735C2" w14:paraId="3C25D7E0" w14:textId="2B4AF5F1">
            <w:pPr>
              <w:pStyle w:val="BulletPoints"/>
              <w:numPr>
                <w:ilvl w:val="0"/>
                <w:numId w:val="0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</w:p>
          <w:p w:rsidRPr="00C669AE" w:rsidR="005735C2" w:rsidP="48DE00CD" w:rsidRDefault="005735C2" w14:paraId="5DE657D8" w14:textId="4EDFA286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6212F9C8">
              <w:rPr>
                <w:noProof w:val="0"/>
                <w:lang w:val="en-US"/>
              </w:rPr>
              <w:t xml:space="preserve">Worked with relational databases including PostgreSQL and SQLite using Django ORM for data modeling and query optimization. </w:t>
            </w:r>
          </w:p>
          <w:p w:rsidRPr="00C669AE" w:rsidR="005735C2" w:rsidP="48DE00CD" w:rsidRDefault="005735C2" w14:paraId="145F237B" w14:textId="259A4C4B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6212F9C8">
              <w:rPr>
                <w:noProof w:val="0"/>
                <w:lang w:val="en-US"/>
              </w:rPr>
              <w:t xml:space="preserve">Integrated third-party APIs and external services for automation and data exchange. </w:t>
            </w:r>
          </w:p>
          <w:p w:rsidRPr="00C669AE" w:rsidR="005735C2" w:rsidP="48DE00CD" w:rsidRDefault="005735C2" w14:paraId="505CA43B" w14:textId="6623C5EE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6212F9C8">
              <w:rPr>
                <w:noProof w:val="0"/>
                <w:lang w:val="en-US"/>
              </w:rPr>
              <w:t xml:space="preserve">Built Telegram bots using Python for automation and user interaction. </w:t>
            </w:r>
          </w:p>
          <w:p w:rsidRPr="00C669AE" w:rsidR="005735C2" w:rsidP="48DE00CD" w:rsidRDefault="005735C2" w14:paraId="7E195A25" w14:textId="3128CCAE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6212F9C8">
              <w:rPr>
                <w:noProof w:val="0"/>
                <w:lang w:val="en-US"/>
              </w:rPr>
              <w:t xml:space="preserve">Implemented authentication systems using JWT and session-based authentication. </w:t>
            </w:r>
          </w:p>
          <w:p w:rsidRPr="00C669AE" w:rsidR="005735C2" w:rsidP="48DE00CD" w:rsidRDefault="005735C2" w14:paraId="1F446CB7" w14:textId="17B46B51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6212F9C8">
              <w:rPr>
                <w:noProof w:val="0"/>
                <w:lang w:val="en-US"/>
              </w:rPr>
              <w:t xml:space="preserve">Managed code versions using Git and GitHub following collaborative development practices. </w:t>
            </w:r>
          </w:p>
          <w:p w:rsidRPr="00C669AE" w:rsidR="005735C2" w:rsidP="48DE00CD" w:rsidRDefault="005735C2" w14:paraId="2CB91C15" w14:textId="54E09B7F">
            <w:pPr>
              <w:pStyle w:val="BulletPoints"/>
              <w:numPr>
                <w:ilvl w:val="0"/>
                <w:numId w:val="0"/>
              </w:numPr>
              <w:ind w:left="0"/>
              <w:rPr>
                <w:sz w:val="20"/>
                <w:szCs w:val="20"/>
              </w:rPr>
            </w:pPr>
          </w:p>
          <w:p w:rsidRPr="00C669AE" w:rsidR="005735C2" w:rsidP="48DE00CD" w:rsidRDefault="005735C2" w14:paraId="081D5ADF" w14:textId="5728C88F">
            <w:pPr>
              <w:pStyle w:val="BulletPoints"/>
              <w:numPr>
                <w:ilvl w:val="0"/>
                <w:numId w:val="0"/>
              </w:numPr>
              <w:spacing w:before="281" w:beforeAutospacing="off" w:after="281" w:afterAutospacing="off"/>
            </w:pPr>
            <w:r w:rsidRPr="48DE00CD" w:rsidR="6212F9C8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Python Developer (Self-Directed Learning &amp; Projects)</w:t>
            </w:r>
          </w:p>
          <w:p w:rsidRPr="00C669AE" w:rsidR="005735C2" w:rsidP="48DE00CD" w:rsidRDefault="005735C2" w14:paraId="1D9DAE90" w14:textId="1D76AB84">
            <w:pPr>
              <w:pStyle w:val="BulletPoints"/>
              <w:numPr>
                <w:ilvl w:val="0"/>
                <w:numId w:val="0"/>
              </w:numPr>
              <w:spacing w:before="240" w:beforeAutospacing="off" w:after="240" w:afterAutospacing="off"/>
              <w:rPr>
                <w:b w:val="1"/>
                <w:bCs w:val="1"/>
                <w:noProof w:val="0"/>
                <w:lang w:val="en-US"/>
              </w:rPr>
            </w:pPr>
            <w:r w:rsidRPr="48DE00CD" w:rsidR="6212F9C8">
              <w:rPr>
                <w:b w:val="1"/>
                <w:bCs w:val="1"/>
                <w:noProof w:val="0"/>
                <w:lang w:val="en-US"/>
              </w:rPr>
              <w:t>202</w:t>
            </w:r>
            <w:r w:rsidRPr="48DE00CD" w:rsidR="71085681">
              <w:rPr>
                <w:b w:val="1"/>
                <w:bCs w:val="1"/>
                <w:noProof w:val="0"/>
                <w:lang w:val="en-US"/>
              </w:rPr>
              <w:t>2</w:t>
            </w:r>
            <w:r w:rsidRPr="48DE00CD" w:rsidR="6212F9C8">
              <w:rPr>
                <w:b w:val="1"/>
                <w:bCs w:val="1"/>
                <w:noProof w:val="0"/>
                <w:lang w:val="en-US"/>
              </w:rPr>
              <w:t xml:space="preserve"> – Present</w:t>
            </w:r>
          </w:p>
          <w:p w:rsidRPr="00C669AE" w:rsidR="005735C2" w:rsidP="48DE00CD" w:rsidRDefault="005735C2" w14:paraId="3CFA421A" w14:textId="456CA8D9">
            <w:pPr>
              <w:pStyle w:val="BulletPoints"/>
              <w:spacing w:before="0" w:beforeAutospacing="off" w:after="0" w:afterAutospacing="off"/>
              <w:ind w:hanging="360"/>
              <w:rPr>
                <w:noProof w:val="0"/>
                <w:lang w:val="en-US"/>
              </w:rPr>
            </w:pPr>
            <w:r w:rsidRPr="48DE00CD" w:rsidR="6212F9C8">
              <w:rPr>
                <w:noProof w:val="0"/>
                <w:lang w:val="en-US"/>
              </w:rPr>
              <w:t xml:space="preserve">Built multiple backend projects using Python focusing on web development and automation. </w:t>
            </w:r>
          </w:p>
          <w:p w:rsidRPr="00C669AE" w:rsidR="005735C2" w:rsidP="48DE00CD" w:rsidRDefault="005735C2" w14:paraId="2DE3EB62" w14:textId="1344207E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6212F9C8">
              <w:rPr>
                <w:noProof w:val="0"/>
                <w:lang w:val="en-US"/>
              </w:rPr>
              <w:t xml:space="preserve">Practiced API development and database integration using Django ORM. </w:t>
            </w:r>
          </w:p>
          <w:p w:rsidRPr="00C669AE" w:rsidR="005735C2" w:rsidP="48DE00CD" w:rsidRDefault="005735C2" w14:paraId="189DEAF9" w14:textId="06B1BADF">
            <w:pPr>
              <w:pStyle w:val="BulletPoints"/>
              <w:numPr>
                <w:ilvl w:val="0"/>
                <w:numId w:val="0"/>
              </w:numPr>
              <w:spacing w:before="0" w:beforeAutospacing="off" w:after="0" w:afterAutospacing="off"/>
              <w:ind w:left="360"/>
              <w:rPr>
                <w:noProof w:val="0"/>
                <w:lang w:val="en-US"/>
              </w:rPr>
            </w:pPr>
          </w:p>
          <w:p w:rsidRPr="00C669AE" w:rsidR="005735C2" w:rsidP="48DE00CD" w:rsidRDefault="005735C2" w14:paraId="62FA571C" w14:textId="0D24A339">
            <w:pPr>
              <w:pStyle w:val="BulletPoints"/>
              <w:numPr>
                <w:ilvl w:val="0"/>
                <w:numId w:val="0"/>
              </w:numPr>
              <w:spacing w:before="0" w:beforeAutospacing="off" w:after="0" w:afterAutospacing="off"/>
              <w:ind w:left="360"/>
              <w:rPr>
                <w:noProof w:val="0"/>
                <w:lang w:val="en-US"/>
              </w:rPr>
            </w:pPr>
          </w:p>
          <w:p w:rsidRPr="00C669AE" w:rsidR="005735C2" w:rsidP="48DE00CD" w:rsidRDefault="005735C2" w14:paraId="31505263" w14:textId="7BA16557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6212F9C8">
              <w:rPr>
                <w:noProof w:val="0"/>
                <w:lang w:val="en-US"/>
              </w:rPr>
              <w:t xml:space="preserve">Developed small-scale systems including bots, APIs, and admin dashboards. </w:t>
            </w:r>
          </w:p>
          <w:p w:rsidRPr="00C669AE" w:rsidR="005735C2" w:rsidP="48DE00CD" w:rsidRDefault="005735C2" w14:paraId="7E4D5C06" w14:textId="6DD55804">
            <w:pPr>
              <w:pStyle w:val="BulletPoints"/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6212F9C8">
              <w:rPr>
                <w:noProof w:val="0"/>
                <w:lang w:val="en-US"/>
              </w:rPr>
              <w:t>Continuously improving system design and backend architecture skills.</w:t>
            </w:r>
          </w:p>
          <w:p w:rsidRPr="00C669AE" w:rsidR="005735C2" w:rsidP="48DE00CD" w:rsidRDefault="005735C2" w14:paraId="0222B51B" w14:textId="165989DC">
            <w:pPr>
              <w:pStyle w:val="BulletPoints"/>
              <w:numPr>
                <w:ilvl w:val="0"/>
                <w:numId w:val="0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</w:p>
          <w:p w:rsidRPr="00C669AE" w:rsidR="005735C2" w:rsidP="48DE00CD" w:rsidRDefault="005735C2" w14:paraId="49B836AD" w14:textId="360BFF7E">
            <w:pPr>
              <w:pStyle w:val="BulletPoints"/>
              <w:numPr>
                <w:ilvl w:val="0"/>
                <w:numId w:val="0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</w:p>
          <w:p w:rsidRPr="00C669AE" w:rsidR="005735C2" w:rsidP="48DE00CD" w:rsidRDefault="005735C2" w14:paraId="4D29E6B6" w14:textId="00042033">
            <w:pPr>
              <w:pStyle w:val="BulletPoints"/>
              <w:numPr>
                <w:ilvl w:val="0"/>
                <w:numId w:val="0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8DE00CD" w:rsidR="7B5B4831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P</w:t>
            </w:r>
            <w:r w:rsidRPr="48DE00CD" w:rsidR="7B5B4831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8"/>
                <w:szCs w:val="28"/>
                <w:lang w:val="en-US" w:eastAsia="en-US" w:bidi="en-US"/>
              </w:rPr>
              <w:t>ython Libraries (Developed by me)</w:t>
            </w:r>
            <w:r w:rsidRPr="48DE00CD" w:rsidR="6EE4B775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8"/>
                <w:szCs w:val="28"/>
                <w:lang w:val="en-US" w:eastAsia="en-US" w:bidi="en-US"/>
              </w:rPr>
              <w:t xml:space="preserve">: </w:t>
            </w:r>
            <w:hyperlink r:id="R6f2b3def8fbe45b8">
              <w:r w:rsidRPr="48DE00CD" w:rsidR="6EE4B775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PyPi</w:t>
              </w:r>
              <w:r w:rsidRPr="48DE00CD" w:rsidR="6EE4B775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 xml:space="preserve"> Profile</w:t>
              </w:r>
            </w:hyperlink>
          </w:p>
          <w:p w:rsidRPr="00C669AE" w:rsidR="005735C2" w:rsidP="48DE00CD" w:rsidRDefault="005735C2" w14:paraId="283C0CAF" w14:textId="59B011A1">
            <w:pPr>
              <w:pStyle w:val="BulletPoints"/>
              <w:spacing w:before="0" w:beforeAutospacing="off" w:after="0" w:afterAutospacing="off"/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</w:pPr>
            <w:hyperlink r:id="R4fd430a778ad4ad4">
              <w:r w:rsidRPr="48DE00CD" w:rsidR="5191D738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InnoCaptcha</w:t>
              </w:r>
            </w:hyperlink>
            <w:r w:rsidRPr="48DE00CD" w:rsidR="5191D738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8"/>
                <w:szCs w:val="28"/>
                <w:lang w:val="en-US" w:eastAsia="en-US" w:bidi="en-US"/>
              </w:rPr>
              <w:t xml:space="preserve"> </w:t>
            </w:r>
            <w:hyperlink r:id="R5fefdfe1c1dc49d2">
              <w:r w:rsidRPr="48DE00CD" w:rsidR="5191D738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(</w:t>
              </w:r>
              <w:r w:rsidRPr="48DE00CD" w:rsidR="331354C9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+7k</w:t>
              </w:r>
              <w:r w:rsidRPr="48DE00CD" w:rsidR="5191D738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 xml:space="preserve"> downloads)</w:t>
              </w:r>
            </w:hyperlink>
            <w:r w:rsidRPr="48DE00CD" w:rsidR="49DE22F0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  <w:t xml:space="preserve">: </w:t>
            </w:r>
            <w:hyperlink r:id="Rcc5e6d5d16074ce6">
              <w:r w:rsidRPr="48DE00CD" w:rsidR="66A7F27C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GitHub</w:t>
              </w:r>
            </w:hyperlink>
          </w:p>
          <w:p w:rsidRPr="00C669AE" w:rsidR="005735C2" w:rsidP="48DE00CD" w:rsidRDefault="005735C2" w14:paraId="63FD2100" w14:textId="7F922E10">
            <w:pPr>
              <w:pStyle w:val="BulletPoints"/>
              <w:suppressLineNumbers w:val="0"/>
              <w:bidi w:val="0"/>
              <w:spacing w:before="0" w:beforeAutospacing="off" w:after="0" w:afterAutospacing="off" w:line="259" w:lineRule="auto"/>
              <w:ind w:left="360" w:right="0" w:hanging="360"/>
              <w:jc w:val="left"/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</w:pPr>
            <w:hyperlink r:id="R1f9a9cb8b457435b">
              <w:r w:rsidRPr="48DE00CD" w:rsidR="49350270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Egydata</w:t>
              </w:r>
            </w:hyperlink>
            <w:r w:rsidRPr="48DE00CD" w:rsidR="49350270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  <w:t xml:space="preserve"> </w:t>
            </w:r>
            <w:hyperlink r:id="Rd85460a08daa4c6d">
              <w:r w:rsidRPr="48DE00CD" w:rsidR="49350270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(</w:t>
              </w:r>
              <w:r w:rsidRPr="48DE00CD" w:rsidR="5E37A0B7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+</w:t>
              </w:r>
              <w:r w:rsidRPr="48DE00CD" w:rsidR="49350270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1.6k downloads)</w:t>
              </w:r>
            </w:hyperlink>
            <w:r w:rsidRPr="48DE00CD" w:rsidR="49350270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  <w:t xml:space="preserve">: </w:t>
            </w:r>
            <w:hyperlink r:id="Rd61e8efa00734978">
              <w:r w:rsidRPr="48DE00CD" w:rsidR="648C5274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GitHub</w:t>
              </w:r>
            </w:hyperlink>
          </w:p>
          <w:p w:rsidRPr="00C669AE" w:rsidR="005735C2" w:rsidP="48DE00CD" w:rsidRDefault="005735C2" w14:paraId="1C9A70D7" w14:textId="06CD4390">
            <w:pPr>
              <w:pStyle w:val="BulletPoints"/>
              <w:suppressLineNumbers w:val="0"/>
              <w:bidi w:val="0"/>
              <w:spacing w:before="0" w:beforeAutospacing="off" w:after="0" w:afterAutospacing="off" w:line="259" w:lineRule="auto"/>
              <w:ind w:left="360" w:right="0" w:hanging="360"/>
              <w:jc w:val="left"/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</w:pPr>
            <w:hyperlink r:id="R765e3e10dbb14717">
              <w:r w:rsidRPr="48DE00CD" w:rsidR="6B9E85ED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NanoJson</w:t>
              </w:r>
            </w:hyperlink>
            <w:r w:rsidRPr="48DE00CD" w:rsidR="6B9E85ED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  <w:t xml:space="preserve"> </w:t>
            </w:r>
            <w:hyperlink r:id="R0bc5b88a7e0a4a40">
              <w:r w:rsidRPr="48DE00CD" w:rsidR="6B9E85ED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(+6.8k downloads)</w:t>
              </w:r>
            </w:hyperlink>
            <w:r w:rsidRPr="48DE00CD" w:rsidR="1737D4E1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  <w:t xml:space="preserve"> </w:t>
            </w:r>
          </w:p>
          <w:p w:rsidRPr="00C669AE" w:rsidR="005735C2" w:rsidP="48DE00CD" w:rsidRDefault="005735C2" w14:paraId="32582290" w14:textId="1111F303">
            <w:pPr>
              <w:pStyle w:val="BulletPoints"/>
              <w:suppressLineNumbers w:val="0"/>
              <w:bidi w:val="0"/>
              <w:spacing w:before="0" w:beforeAutospacing="off" w:after="0" w:afterAutospacing="off" w:line="259" w:lineRule="auto"/>
              <w:ind w:left="360" w:right="0" w:hanging="360"/>
              <w:jc w:val="left"/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</w:pPr>
            <w:hyperlink r:id="R6136c1d7b2a24d6e">
              <w:r w:rsidRPr="48DE00CD" w:rsidR="02BEEDF2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CodeDevDB</w:t>
              </w:r>
            </w:hyperlink>
            <w:r w:rsidRPr="48DE00CD" w:rsidR="02BEEDF2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  <w:t xml:space="preserve"> </w:t>
            </w:r>
            <w:hyperlink r:id="R0d268dd945944626">
              <w:r w:rsidRPr="48DE00CD" w:rsidR="02BEEDF2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(+3.6k downloads)</w:t>
              </w:r>
            </w:hyperlink>
            <w:r w:rsidRPr="48DE00CD" w:rsidR="02BEEDF2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  <w:t xml:space="preserve"> </w:t>
            </w:r>
          </w:p>
          <w:p w:rsidRPr="00C669AE" w:rsidR="005735C2" w:rsidP="48DE00CD" w:rsidRDefault="005735C2" w14:paraId="6437D509" w14:textId="68F08046">
            <w:pPr>
              <w:pStyle w:val="BulletPoints"/>
              <w:suppressLineNumbers w:val="0"/>
              <w:bidi w:val="0"/>
              <w:spacing w:before="0" w:beforeAutospacing="off" w:after="0" w:afterAutospacing="off" w:line="259" w:lineRule="auto"/>
              <w:ind w:left="360" w:right="0" w:hanging="360"/>
              <w:jc w:val="left"/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</w:pPr>
            <w:hyperlink r:id="Rdc066cc81f6c4795">
              <w:r w:rsidRPr="48DE00CD" w:rsidR="02BEEDF2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ManageDB</w:t>
              </w:r>
            </w:hyperlink>
            <w:r w:rsidRPr="48DE00CD" w:rsidR="02BEEDF2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  <w:t xml:space="preserve"> </w:t>
            </w:r>
            <w:hyperlink r:id="R8b5cf2996e044378">
              <w:r w:rsidRPr="48DE00CD" w:rsidR="02BEEDF2">
                <w:rPr>
                  <w:rStyle w:val="Hyperlink"/>
                  <w:rFonts w:ascii="Dotum" w:hAnsi="Dotum" w:eastAsia="Arial" w:cs="Arial" w:asciiTheme="minorAscii" w:hAnsiTheme="minorAscii" w:eastAsiaTheme="minorEastAsia" w:cstheme="minorBidi"/>
                  <w:b w:val="1"/>
                  <w:bCs w:val="1"/>
                  <w:noProof w:val="0"/>
                  <w:sz w:val="28"/>
                  <w:szCs w:val="28"/>
                  <w:lang w:val="en-US" w:eastAsia="en-US" w:bidi="en-US"/>
                </w:rPr>
                <w:t>(+2.1k downloads)</w:t>
              </w:r>
            </w:hyperlink>
            <w:r w:rsidRPr="48DE00CD" w:rsidR="02BEEDF2">
              <w:rPr>
                <w:rFonts w:ascii="Dotum" w:hAnsi="Dotum" w:eastAsia="Arial" w:cs="Arial" w:asciiTheme="minorAscii" w:hAnsiTheme="minorAscii" w:eastAsiaTheme="minorEastAsia" w:cstheme="minorBidi"/>
                <w:b w:val="1"/>
                <w:bCs w:val="1"/>
                <w:noProof w:val="0"/>
                <w:sz w:val="28"/>
                <w:szCs w:val="28"/>
                <w:lang w:val="en-US" w:eastAsia="en-US" w:bidi="en-US"/>
              </w:rPr>
              <w:t xml:space="preserve"> </w:t>
            </w:r>
          </w:p>
        </w:tc>
      </w:tr>
    </w:tbl>
    <w:p w:rsidRPr="00D439AD" w:rsidR="00D439AD" w:rsidP="00C669AE" w:rsidRDefault="00D439AD" w14:paraId="602D2D76" w14:textId="77777777">
      <w:pPr>
        <w:rPr>
          <w:lang w:eastAsia="zh-CN"/>
        </w:rPr>
      </w:pPr>
    </w:p>
    <w:sectPr w:rsidRPr="00D439AD" w:rsidR="00D439AD" w:rsidSect="00C542D0">
      <w:footerReference w:type="default" r:id="rId12"/>
      <w:pgSz w:w="12240" w:h="15840" w:orient="portrait"/>
      <w:pgMar w:top="360" w:right="720" w:bottom="18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272D0D" w:rsidP="002F6CB9" w:rsidRDefault="00272D0D" w14:paraId="7527C73E" w14:textId="77777777">
      <w:r>
        <w:separator/>
      </w:r>
    </w:p>
  </w:endnote>
  <w:endnote w:type="continuationSeparator" w:id="0">
    <w:p w:rsidR="00272D0D" w:rsidP="002F6CB9" w:rsidRDefault="00272D0D" w14:paraId="10282327" w14:textId="77777777">
      <w:r>
        <w:continuationSeparator/>
      </w:r>
    </w:p>
  </w:endnote>
  <w:endnote w:type="continuationNotice" w:id="1">
    <w:p w:rsidR="00272D0D" w:rsidRDefault="00272D0D" w14:paraId="1F012F9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p w:rsidRPr="00F7157D" w:rsidR="00185237" w:rsidP="00D75F2B" w:rsidRDefault="00185237" w14:paraId="0AC70BA0" w14:textId="77777777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272D0D" w:rsidP="002F6CB9" w:rsidRDefault="00272D0D" w14:paraId="7C2F9D5C" w14:textId="77777777">
      <w:r>
        <w:separator/>
      </w:r>
    </w:p>
  </w:footnote>
  <w:footnote w:type="continuationSeparator" w:id="0">
    <w:p w:rsidR="00272D0D" w:rsidP="002F6CB9" w:rsidRDefault="00272D0D" w14:paraId="3AE1205A" w14:textId="77777777">
      <w:r>
        <w:continuationSeparator/>
      </w:r>
    </w:p>
  </w:footnote>
  <w:footnote w:type="continuationNotice" w:id="1">
    <w:p w:rsidR="00272D0D" w:rsidRDefault="00272D0D" w14:paraId="28777E5F" w14:textId="7777777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I2Sp+jbJQ/KmR" int2:id="RKsxI1jR">
      <int2:state int2:type="spell" int2:value="Rejected"/>
    </int2:textHash>
    <int2:textHash int2:hashCode="Cz8CM+3R0wUUuP" int2:id="o5vgidyZ">
      <int2:state int2:type="spell" int2:value="Rejected"/>
    </int2:textHash>
    <int2:textHash int2:hashCode="5yb++zcK8bOUNY" int2:id="PWlSnTBH">
      <int2:state int2:type="spell" int2:value="Rejected"/>
    </int2:textHash>
    <int2:bookmark int2:bookmarkName="_Int_Y8lchCG0" int2:invalidationBookmarkName="" int2:hashCode="5mwGtuH+21kkYj" int2:id="UKHVnfqi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9">
    <w:nsid w:val="6f737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d1fd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e9b6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e088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1d98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hint="default" w:ascii="Wingdings" w:hAnsi="Wingdings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F3715CD"/>
    <w:multiLevelType w:val="hybridMultilevel"/>
    <w:tmpl w:val="C5D072CA"/>
    <w:lvl w:ilvl="0">
      <w:start w:val="1"/>
      <w:numFmt w:val="bullet"/>
      <w:pStyle w:val="BulletPoints"/>
      <w:lvlText w:val=""/>
      <w:lvlJc w:val="left"/>
      <w:pPr>
        <w:ind w:left="360" w:hanging="360"/>
      </w:pPr>
      <w:rPr>
        <w:rFonts w:hint="default" w:ascii="Symbol" w:hAnsi="Symbol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bordersDoNotSurroundHeader/>
  <w:bordersDoNotSurroundFooter/>
  <w:proofState w:spelling="clean" w:grammar="dirty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3F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2D0D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D5691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2BEEDF2"/>
    <w:rsid w:val="032FB0DA"/>
    <w:rsid w:val="03A61407"/>
    <w:rsid w:val="04C1FEDF"/>
    <w:rsid w:val="0568BF1F"/>
    <w:rsid w:val="05D69049"/>
    <w:rsid w:val="05FD0C43"/>
    <w:rsid w:val="06523E59"/>
    <w:rsid w:val="0892F35F"/>
    <w:rsid w:val="095D7BB7"/>
    <w:rsid w:val="09793143"/>
    <w:rsid w:val="0AD5F7B6"/>
    <w:rsid w:val="0B478419"/>
    <w:rsid w:val="0C76D0D8"/>
    <w:rsid w:val="0C7C4A47"/>
    <w:rsid w:val="0DDA795B"/>
    <w:rsid w:val="0DEEFB9B"/>
    <w:rsid w:val="0E559F6F"/>
    <w:rsid w:val="0EF0DBB0"/>
    <w:rsid w:val="0FB07B3C"/>
    <w:rsid w:val="108848E7"/>
    <w:rsid w:val="10B57A46"/>
    <w:rsid w:val="11076AC6"/>
    <w:rsid w:val="11311F94"/>
    <w:rsid w:val="116D46C7"/>
    <w:rsid w:val="11F50C45"/>
    <w:rsid w:val="13392D7D"/>
    <w:rsid w:val="13FB7E65"/>
    <w:rsid w:val="1737D4E1"/>
    <w:rsid w:val="181579C9"/>
    <w:rsid w:val="18C910CC"/>
    <w:rsid w:val="1953A571"/>
    <w:rsid w:val="19D4963C"/>
    <w:rsid w:val="1ADFA70C"/>
    <w:rsid w:val="1B6431F5"/>
    <w:rsid w:val="1D10BB60"/>
    <w:rsid w:val="1DD07347"/>
    <w:rsid w:val="1E950BDE"/>
    <w:rsid w:val="1EA6D610"/>
    <w:rsid w:val="2056E48F"/>
    <w:rsid w:val="21185B6B"/>
    <w:rsid w:val="213A5A7A"/>
    <w:rsid w:val="21823E7C"/>
    <w:rsid w:val="2215E517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A04E7CC"/>
    <w:rsid w:val="2B97018D"/>
    <w:rsid w:val="2C1988FF"/>
    <w:rsid w:val="2C7A4160"/>
    <w:rsid w:val="2CB9A773"/>
    <w:rsid w:val="2D733AAF"/>
    <w:rsid w:val="2EC56060"/>
    <w:rsid w:val="3068EEA1"/>
    <w:rsid w:val="314F44B0"/>
    <w:rsid w:val="31B3FDA4"/>
    <w:rsid w:val="31E047D5"/>
    <w:rsid w:val="324670F6"/>
    <w:rsid w:val="3257C262"/>
    <w:rsid w:val="32862BB9"/>
    <w:rsid w:val="331354C9"/>
    <w:rsid w:val="3372DAF1"/>
    <w:rsid w:val="353AAB34"/>
    <w:rsid w:val="356008EC"/>
    <w:rsid w:val="359750EA"/>
    <w:rsid w:val="3605F30B"/>
    <w:rsid w:val="36073810"/>
    <w:rsid w:val="361B0DB6"/>
    <w:rsid w:val="3AC0AC39"/>
    <w:rsid w:val="3C6D7350"/>
    <w:rsid w:val="3CE0F9A0"/>
    <w:rsid w:val="3E0DFD76"/>
    <w:rsid w:val="3E3AA52A"/>
    <w:rsid w:val="3F06839F"/>
    <w:rsid w:val="3F09DF3F"/>
    <w:rsid w:val="3F4AEDFD"/>
    <w:rsid w:val="3FF020FB"/>
    <w:rsid w:val="40CC1EB2"/>
    <w:rsid w:val="40D7F089"/>
    <w:rsid w:val="416ACE69"/>
    <w:rsid w:val="423E2C8D"/>
    <w:rsid w:val="423F45D5"/>
    <w:rsid w:val="42CDFCCA"/>
    <w:rsid w:val="435BA429"/>
    <w:rsid w:val="4449B31E"/>
    <w:rsid w:val="444F1CD7"/>
    <w:rsid w:val="44B01BD6"/>
    <w:rsid w:val="45B3BA4D"/>
    <w:rsid w:val="45F46301"/>
    <w:rsid w:val="4656CE77"/>
    <w:rsid w:val="46E43614"/>
    <w:rsid w:val="4746F3B6"/>
    <w:rsid w:val="485A26BF"/>
    <w:rsid w:val="48B54849"/>
    <w:rsid w:val="48D97D0E"/>
    <w:rsid w:val="48DE00CD"/>
    <w:rsid w:val="48EF23C4"/>
    <w:rsid w:val="49350270"/>
    <w:rsid w:val="49C34E4D"/>
    <w:rsid w:val="49DE22F0"/>
    <w:rsid w:val="49E761C6"/>
    <w:rsid w:val="4B3F1BE2"/>
    <w:rsid w:val="4C0C99F1"/>
    <w:rsid w:val="4C3A0C71"/>
    <w:rsid w:val="4C9AC43C"/>
    <w:rsid w:val="4EE26710"/>
    <w:rsid w:val="4F09FBEA"/>
    <w:rsid w:val="4F5D841D"/>
    <w:rsid w:val="4FD2A718"/>
    <w:rsid w:val="501710F2"/>
    <w:rsid w:val="5043E4EF"/>
    <w:rsid w:val="50BF779A"/>
    <w:rsid w:val="5191D738"/>
    <w:rsid w:val="529D2652"/>
    <w:rsid w:val="5399314E"/>
    <w:rsid w:val="55090990"/>
    <w:rsid w:val="55B6C58F"/>
    <w:rsid w:val="56C56A73"/>
    <w:rsid w:val="56EB14E1"/>
    <w:rsid w:val="5776827B"/>
    <w:rsid w:val="5900D044"/>
    <w:rsid w:val="59188A14"/>
    <w:rsid w:val="5BEC55CB"/>
    <w:rsid w:val="5C2B2D3F"/>
    <w:rsid w:val="5CCE3204"/>
    <w:rsid w:val="5D34E458"/>
    <w:rsid w:val="5D4D7770"/>
    <w:rsid w:val="5DC2E40A"/>
    <w:rsid w:val="5E37A0B7"/>
    <w:rsid w:val="5F3F2513"/>
    <w:rsid w:val="5FADCC99"/>
    <w:rsid w:val="60BA0930"/>
    <w:rsid w:val="60C375BC"/>
    <w:rsid w:val="60C97377"/>
    <w:rsid w:val="619ED5B9"/>
    <w:rsid w:val="61B12F38"/>
    <w:rsid w:val="61C34EB4"/>
    <w:rsid w:val="6212F9C8"/>
    <w:rsid w:val="62606595"/>
    <w:rsid w:val="631DBE6D"/>
    <w:rsid w:val="636AB504"/>
    <w:rsid w:val="637CF8DE"/>
    <w:rsid w:val="63A71C10"/>
    <w:rsid w:val="63E726DE"/>
    <w:rsid w:val="648C5274"/>
    <w:rsid w:val="64C45F02"/>
    <w:rsid w:val="65536502"/>
    <w:rsid w:val="66A7F27C"/>
    <w:rsid w:val="67018E18"/>
    <w:rsid w:val="673E28F2"/>
    <w:rsid w:val="675B73E6"/>
    <w:rsid w:val="6889DDF1"/>
    <w:rsid w:val="6924B738"/>
    <w:rsid w:val="69CAEE9C"/>
    <w:rsid w:val="6A8BAB54"/>
    <w:rsid w:val="6B3D8ADA"/>
    <w:rsid w:val="6B9E85ED"/>
    <w:rsid w:val="6BC49DF3"/>
    <w:rsid w:val="6BCA08ED"/>
    <w:rsid w:val="6C9308F0"/>
    <w:rsid w:val="6D230D7D"/>
    <w:rsid w:val="6D3DCEC6"/>
    <w:rsid w:val="6D417AC0"/>
    <w:rsid w:val="6D673579"/>
    <w:rsid w:val="6E82710D"/>
    <w:rsid w:val="6EE4B775"/>
    <w:rsid w:val="6EEB0390"/>
    <w:rsid w:val="6F1DFD1E"/>
    <w:rsid w:val="6F88FDD2"/>
    <w:rsid w:val="6F923157"/>
    <w:rsid w:val="6FAE40D0"/>
    <w:rsid w:val="6FD6C67D"/>
    <w:rsid w:val="6FEB279E"/>
    <w:rsid w:val="700A9B8D"/>
    <w:rsid w:val="71085681"/>
    <w:rsid w:val="714CD54D"/>
    <w:rsid w:val="716733B9"/>
    <w:rsid w:val="71DDAFBF"/>
    <w:rsid w:val="72497921"/>
    <w:rsid w:val="72F1FEC2"/>
    <w:rsid w:val="73973803"/>
    <w:rsid w:val="744DD5BB"/>
    <w:rsid w:val="74ED4713"/>
    <w:rsid w:val="7506E494"/>
    <w:rsid w:val="75E639FC"/>
    <w:rsid w:val="762D773D"/>
    <w:rsid w:val="768BA12C"/>
    <w:rsid w:val="77E2733E"/>
    <w:rsid w:val="78052FA9"/>
    <w:rsid w:val="7A8DAB06"/>
    <w:rsid w:val="7B3E823E"/>
    <w:rsid w:val="7B5B4831"/>
    <w:rsid w:val="7D02B7D0"/>
    <w:rsid w:val="7D10AD4A"/>
    <w:rsid w:val="7D65ED23"/>
    <w:rsid w:val="7DD9A9F9"/>
    <w:rsid w:val="7E8819A2"/>
    <w:rsid w:val="7FF8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83BC1"/>
  <w15:docId w15:val="{EE208531-6A9B-4A69-9CD1-5B6E8403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styleId="TableParagraph" w:customStyle="1">
    <w:name w:val="Table Paragraph"/>
    <w:basedOn w:val="Normal"/>
    <w:uiPriority w:val="1"/>
    <w:semiHidden/>
    <w:qFormat/>
  </w:style>
  <w:style w:type="character" w:styleId="Heading1Char" w:customStyle="1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styleId="Heading2Char" w:customStyle="1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styleId="Heading3Char" w:customStyle="1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styleId="Heading4Char" w:customStyle="1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hAnsi="Arial Nova" w:eastAsia="Arial" w:cs="Arial"/>
      <w:b/>
      <w:bCs/>
      <w:color w:val="231F20"/>
      <w:sz w:val="23"/>
      <w:szCs w:val="16"/>
      <w:lang w:bidi="en-US"/>
    </w:rPr>
  </w:style>
  <w:style w:type="paragraph" w:styleId="BulletsSkills" w:customStyle="1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eastAsia="Batang" w:asciiTheme="majorHAnsi" w:hAnsiTheme="majorHAnsi"/>
      <w:caps/>
      <w:color w:val="1B66FF" w:themeColor="accent1"/>
      <w:spacing w:val="20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sid w:val="00FC4225"/>
    <w:rPr>
      <w:rFonts w:eastAsia="Batang" w:cs="Arial" w:asciiTheme="majorHAnsi" w:hAnsiTheme="majorHAnsi"/>
      <w:caps/>
      <w:color w:val="1B66FF" w:themeColor="accent1"/>
      <w:spacing w:val="20"/>
      <w:sz w:val="80"/>
      <w:szCs w:val="80"/>
      <w:lang w:bidi="en-US"/>
    </w:rPr>
  </w:style>
  <w:style w:type="character" w:styleId="ItalicJobLocation" w:customStyle="1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styleId="ItalicJob" w:customStyle="1">
    <w:name w:val="Italic Job"/>
    <w:basedOn w:val="DefaultParagraphFont"/>
    <w:uiPriority w:val="1"/>
    <w:semiHidden/>
    <w:qFormat/>
    <w:rsid w:val="00EF10F2"/>
    <w:rPr>
      <w:i/>
      <w:iCs/>
    </w:rPr>
  </w:style>
  <w:style w:type="paragraph" w:styleId="Body" w:customStyle="1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styleId="BodyBullets" w:customStyle="1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color="auto" w:sz="4" w:space="10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11"/>
    <w:rsid w:val="002E7EE0"/>
    <w:rPr>
      <w:rFonts w:ascii="Dotum" w:hAnsi="Dotum" w:eastAsia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1" w:customStyle="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D3623"/>
    <w:rPr>
      <w:rFonts w:ascii="Segoe UI" w:hAnsi="Segoe UI" w:eastAsia="Arial" w:cs="Segoe UI"/>
      <w:sz w:val="18"/>
      <w:szCs w:val="18"/>
      <w:lang w:bidi="en-US"/>
    </w:rPr>
  </w:style>
  <w:style w:type="character" w:styleId="Italics" w:customStyle="1">
    <w:name w:val="Italics"/>
    <w:uiPriority w:val="1"/>
    <w:rsid w:val="0087760D"/>
    <w:rPr>
      <w:b/>
      <w:i/>
    </w:rPr>
  </w:style>
  <w:style w:type="paragraph" w:styleId="JobTitle" w:customStyle="1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styleId="Lists" w:customStyle="1">
    <w:name w:val="Lists"/>
    <w:basedOn w:val="Normal"/>
    <w:qFormat/>
    <w:rsid w:val="00982B00"/>
  </w:style>
  <w:style w:type="paragraph" w:styleId="BulletPoints" w:customStyle="1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styleId="CurrentList1" w:customStyle="1">
    <w:name w:val="Current List1"/>
    <w:uiPriority w:val="99"/>
    <w:rsid w:val="00982B00"/>
    <w:pPr>
      <w:numPr>
        <w:numId w:val="13"/>
      </w:numPr>
    </w:pPr>
  </w:style>
  <w:style w:type="numbering" w:styleId="CurrentList2" w:customStyle="1">
    <w:name w:val="Current List2"/>
    <w:uiPriority w:val="99"/>
    <w:rsid w:val="00982B00"/>
    <w:pPr>
      <w:numPr>
        <w:numId w:val="14"/>
      </w:numPr>
    </w:pPr>
  </w:style>
  <w:style w:type="numbering" w:styleId="CurrentList3" w:customStyle="1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/customXml/item3.xml" Id="rId3" /><Relationship Type="http://schemas.openxmlformats.org/officeDocument/2006/relationships/settings" Target="settings.xml" Id="rId7" /><Relationship Type="http://schemas.openxmlformats.org/officeDocument/2006/relationships/footer" Target="footer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microsoft.com/office/2020/10/relationships/intelligence" Target="intelligence2.xml" Id="rId15" /><Relationship Type="http://schemas.openxmlformats.org/officeDocument/2006/relationships/endnotes" Target="endnotes.xml" Id="rId10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Relationship Type="http://schemas.openxmlformats.org/officeDocument/2006/relationships/theme" Target="theme/theme11.xml" Id="rId14" /><Relationship Type="http://schemas.openxmlformats.org/officeDocument/2006/relationships/image" Target="/media/image2.jpg" Id="rId1159905987" /><Relationship Type="http://schemas.openxmlformats.org/officeDocument/2006/relationships/hyperlink" Target="https://pypi.org/user/MidoGhanam/" TargetMode="External" Id="R6f2b3def8fbe45b8" /><Relationship Type="http://schemas.openxmlformats.org/officeDocument/2006/relationships/hyperlink" Target="https://pypi.org/project/InnoCaptcha/" TargetMode="External" Id="R4fd430a778ad4ad4" /><Relationship Type="http://schemas.openxmlformats.org/officeDocument/2006/relationships/hyperlink" Target="https://pepy.tech/projects/innocaptcha?timeRange=threeMonths&amp;category=version&amp;includeCIDownloads=true&amp;granularity=daily&amp;viewType=line&amp;versions=Total%2C2.*%2C1.*" TargetMode="External" Id="R5fefdfe1c1dc49d2" /><Relationship Type="http://schemas.openxmlformats.org/officeDocument/2006/relationships/hyperlink" Target="https://github.com/InnoSoft-Company/InnoCaptcha" TargetMode="External" Id="Rcc5e6d5d16074ce6" /><Relationship Type="http://schemas.openxmlformats.org/officeDocument/2006/relationships/hyperlink" Target="https://pypi.org/project/egydata/" TargetMode="External" Id="R1f9a9cb8b457435b" /><Relationship Type="http://schemas.openxmlformats.org/officeDocument/2006/relationships/hyperlink" Target="https://pepy.tech/projects/egydata?timeRange=threeMonths&amp;category=version&amp;includeCIDownloads=true&amp;granularity=daily&amp;viewType=line&amp;versions=Total" TargetMode="External" Id="Rd85460a08daa4c6d" /><Relationship Type="http://schemas.openxmlformats.org/officeDocument/2006/relationships/hyperlink" Target="https://github.com/InnoSoft-Company/egydata" TargetMode="External" Id="Rd61e8efa00734978" /><Relationship Type="http://schemas.openxmlformats.org/officeDocument/2006/relationships/hyperlink" Target="https://pypi.org/project/nanojson/" TargetMode="External" Id="R765e3e10dbb14717" /><Relationship Type="http://schemas.openxmlformats.org/officeDocument/2006/relationships/hyperlink" Target="https://pepy.tech/projects/nanojson?timeRange=threeMonths&amp;category=version&amp;includeCIDownloads=true&amp;granularity=daily&amp;viewType=line&amp;versions=Total" TargetMode="External" Id="R0bc5b88a7e0a4a40" /><Relationship Type="http://schemas.openxmlformats.org/officeDocument/2006/relationships/hyperlink" Target="https://pypi.org/project/codedevdb/" TargetMode="External" Id="R6136c1d7b2a24d6e" /><Relationship Type="http://schemas.openxmlformats.org/officeDocument/2006/relationships/hyperlink" Target="https://pepy.tech/projects/codedevdb?timeRange=threeMonths&amp;category=version&amp;includeCIDownloads=true&amp;granularity=daily&amp;viewType=line&amp;versions=Total" TargetMode="External" Id="R0d268dd945944626" /><Relationship Type="http://schemas.openxmlformats.org/officeDocument/2006/relationships/hyperlink" Target="https://pypi.org/project/managedb/" TargetMode="External" Id="Rdc066cc81f6c4795" /><Relationship Type="http://schemas.openxmlformats.org/officeDocument/2006/relationships/hyperlink" Target="https://pepy.tech/projects/managedb?timeRange=threeMonths&amp;category=version&amp;includeCIDownloads=true&amp;granularity=daily&amp;viewType=line&amp;versions=Total" TargetMode="External" Id="R8b5cf2996e044378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44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TM34390217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2026-05-18T18:58:03.0856047Z</dcterms:created>
  <dcterms:modified xsi:type="dcterms:W3CDTF">2026-06-01T21:44:05.9409140Z</dcterms:modified>
  <dc:creator>Mohammed Ahmed Ghanam</dc:creator>
  <lastModifiedBy>Mohammed Ahmed Ghanam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